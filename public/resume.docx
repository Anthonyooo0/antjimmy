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18A1" w14:textId="77777777" w:rsidR="001A07E1" w:rsidRDefault="001A07E1" w:rsidP="00444F2B">
      <w:pPr>
        <w:jc w:val="center"/>
        <w:rPr>
          <w:b/>
          <w:bCs/>
        </w:rPr>
      </w:pPr>
    </w:p>
    <w:p w14:paraId="11C8FC16" w14:textId="032DC617" w:rsidR="00444F2B" w:rsidRPr="00444F2B" w:rsidRDefault="00444F2B" w:rsidP="00444F2B">
      <w:pPr>
        <w:jc w:val="center"/>
      </w:pPr>
      <w:r w:rsidRPr="00444F2B">
        <w:rPr>
          <w:b/>
          <w:bCs/>
        </w:rPr>
        <w:t>A</w:t>
      </w:r>
      <w:r w:rsidR="002B479B">
        <w:rPr>
          <w:b/>
          <w:bCs/>
        </w:rPr>
        <w:t>nthony Jimenez</w:t>
      </w:r>
    </w:p>
    <w:p w14:paraId="667B937C" w14:textId="6763A401" w:rsidR="00444F2B" w:rsidRPr="00444F2B" w:rsidRDefault="002B479B" w:rsidP="7613D0F7">
      <w:pPr>
        <w:jc w:val="center"/>
      </w:pPr>
      <w:r>
        <w:t>201-230-4890</w:t>
      </w:r>
    </w:p>
    <w:p w14:paraId="2DD5DE6E" w14:textId="068D11CC" w:rsidR="00444F2B" w:rsidRPr="00444F2B" w:rsidRDefault="009254B1" w:rsidP="009254B1">
      <w:pPr>
        <w:jc w:val="center"/>
      </w:pPr>
      <w:r>
        <w:t>Tjjimenezooo946@Gmail.com</w:t>
      </w:r>
    </w:p>
    <w:p w14:paraId="2BA0A904" w14:textId="5613773F" w:rsidR="082D9359" w:rsidRDefault="0085326F" w:rsidP="7613D0F7">
      <w:pPr>
        <w:jc w:val="center"/>
      </w:pPr>
      <w:hyperlink r:id="rId5" w:history="1">
        <w:r w:rsidRPr="0085326F">
          <w:rPr>
            <w:rStyle w:val="Hyperlink"/>
          </w:rPr>
          <w:t>Anthony Jimenez | LinkedIn</w:t>
        </w:r>
      </w:hyperlink>
      <w:r w:rsidR="00BF0333">
        <w:t xml:space="preserve">  </w:t>
      </w:r>
      <w:hyperlink r:id="rId6" w:history="1">
        <w:r w:rsidR="00BF0333" w:rsidRPr="00BF0333">
          <w:rPr>
            <w:rStyle w:val="Hyperlink"/>
          </w:rPr>
          <w:t>Anthonyooo0</w:t>
        </w:r>
      </w:hyperlink>
      <w:r w:rsidR="00BF0333">
        <w:t xml:space="preserve"> </w:t>
      </w:r>
      <w:hyperlink r:id="rId7" w:history="1">
        <w:r w:rsidR="00BF0333" w:rsidRPr="00BF0333">
          <w:rPr>
            <w:rStyle w:val="Hyperlink"/>
          </w:rPr>
          <w:t>Anthony Jimenez - Portfolio</w:t>
        </w:r>
      </w:hyperlink>
    </w:p>
    <w:p w14:paraId="27117D87" w14:textId="4847CD22" w:rsidR="00444F2B" w:rsidRPr="00444F2B" w:rsidRDefault="00444F2B" w:rsidP="00444F2B">
      <w:r>
        <w:t>____________________________________________________________________________</w:t>
      </w:r>
      <w:r w:rsidR="00FF70F1">
        <w:rPr>
          <w:b/>
          <w:bCs/>
        </w:rPr>
        <w:t>____________</w:t>
      </w:r>
    </w:p>
    <w:p w14:paraId="024E8DBC" w14:textId="77777777" w:rsidR="003C75B3" w:rsidRPr="00360A22" w:rsidRDefault="003C75B3" w:rsidP="003C75B3">
      <w:pPr>
        <w:rPr>
          <w:b/>
          <w:bCs/>
          <w:sz w:val="20"/>
          <w:szCs w:val="20"/>
          <w:u w:val="single"/>
        </w:rPr>
      </w:pPr>
    </w:p>
    <w:p w14:paraId="771D7768" w14:textId="4EF48FD7" w:rsidR="003C75B3" w:rsidRPr="00360A22" w:rsidRDefault="003C75B3" w:rsidP="00581AF4">
      <w:pPr>
        <w:rPr>
          <w:b/>
          <w:bCs/>
          <w:sz w:val="22"/>
          <w:szCs w:val="22"/>
          <w:u w:val="single"/>
        </w:rPr>
      </w:pPr>
      <w:r w:rsidRPr="00360A22">
        <w:rPr>
          <w:b/>
          <w:bCs/>
          <w:sz w:val="22"/>
          <w:szCs w:val="22"/>
          <w:u w:val="single"/>
        </w:rPr>
        <w:t>EDUCATION</w:t>
      </w:r>
    </w:p>
    <w:p w14:paraId="407AD1F5" w14:textId="45B70250" w:rsidR="003C75B3" w:rsidRPr="00360A22" w:rsidRDefault="00581AF4" w:rsidP="003C7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New Jersey Institute </w:t>
      </w:r>
      <w:r w:rsidR="00002A16">
        <w:rPr>
          <w:b/>
          <w:bCs/>
          <w:sz w:val="20"/>
          <w:szCs w:val="20"/>
        </w:rPr>
        <w:t>of Technology</w:t>
      </w:r>
      <w:r w:rsidR="003C75B3" w:rsidRPr="00360A22">
        <w:rPr>
          <w:b/>
          <w:bCs/>
          <w:sz w:val="20"/>
          <w:szCs w:val="20"/>
        </w:rPr>
        <w:t xml:space="preserve"> (</w:t>
      </w:r>
      <w:r w:rsidR="00002A16">
        <w:rPr>
          <w:b/>
          <w:bCs/>
          <w:sz w:val="20"/>
          <w:szCs w:val="20"/>
        </w:rPr>
        <w:t>NJIT</w:t>
      </w:r>
      <w:r w:rsidR="003C75B3" w:rsidRPr="00360A22">
        <w:rPr>
          <w:b/>
          <w:bCs/>
          <w:sz w:val="20"/>
          <w:szCs w:val="20"/>
        </w:rPr>
        <w:t>),</w:t>
      </w:r>
      <w:r w:rsidR="00E63865" w:rsidRPr="00E63865">
        <w:rPr>
          <w:rFonts w:ascii="Roboto" w:hAnsi="Roboto"/>
          <w:color w:val="001D35"/>
          <w:sz w:val="42"/>
          <w:szCs w:val="42"/>
          <w:shd w:val="clear" w:color="auto" w:fill="FFFFFF"/>
        </w:rPr>
        <w:t xml:space="preserve"> </w:t>
      </w:r>
      <w:r w:rsidR="00964F5A">
        <w:rPr>
          <w:b/>
          <w:bCs/>
          <w:sz w:val="20"/>
          <w:szCs w:val="20"/>
        </w:rPr>
        <w:t>Ying Wu College of Computing</w:t>
      </w:r>
      <w:r w:rsidR="003C75B3" w:rsidRPr="00360A22">
        <w:rPr>
          <w:b/>
          <w:bCs/>
          <w:sz w:val="20"/>
          <w:szCs w:val="20"/>
        </w:rPr>
        <w:t xml:space="preserve">, </w:t>
      </w:r>
      <w:r w:rsidR="00E63865">
        <w:rPr>
          <w:sz w:val="20"/>
          <w:szCs w:val="20"/>
        </w:rPr>
        <w:t>Newark</w:t>
      </w:r>
      <w:r w:rsidR="003C75B3" w:rsidRPr="00360A22">
        <w:rPr>
          <w:sz w:val="20"/>
          <w:szCs w:val="20"/>
        </w:rPr>
        <w:t>, NJ</w:t>
      </w:r>
      <w:r w:rsidR="003C75B3" w:rsidRPr="00360A22">
        <w:rPr>
          <w:b/>
          <w:bCs/>
          <w:sz w:val="20"/>
          <w:szCs w:val="20"/>
        </w:rPr>
        <w:t xml:space="preserve"> </w:t>
      </w:r>
    </w:p>
    <w:p w14:paraId="14240F51" w14:textId="0D030310" w:rsidR="003C75B3" w:rsidRPr="00360A22" w:rsidRDefault="00946369" w:rsidP="003C75B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444F2B">
        <w:rPr>
          <w:b/>
          <w:bCs/>
          <w:sz w:val="20"/>
          <w:szCs w:val="20"/>
        </w:rPr>
        <w:t>Major</w:t>
      </w:r>
      <w:r w:rsidRPr="00444F2B">
        <w:rPr>
          <w:sz w:val="20"/>
          <w:szCs w:val="20"/>
        </w:rPr>
        <w:t xml:space="preserve">: </w:t>
      </w:r>
      <w:r w:rsidR="005C0BA2">
        <w:rPr>
          <w:sz w:val="20"/>
          <w:szCs w:val="20"/>
        </w:rPr>
        <w:t>General</w:t>
      </w:r>
      <w:r w:rsidR="00E63865">
        <w:rPr>
          <w:sz w:val="20"/>
          <w:szCs w:val="20"/>
        </w:rPr>
        <w:t xml:space="preserve"> Engineering</w:t>
      </w:r>
      <w:r w:rsidRPr="00444F2B">
        <w:rPr>
          <w:sz w:val="20"/>
          <w:szCs w:val="20"/>
        </w:rPr>
        <w:t xml:space="preserve"> </w:t>
      </w:r>
      <w:r w:rsidR="003C75B3" w:rsidRPr="00360A22">
        <w:rPr>
          <w:b/>
          <w:bCs/>
          <w:sz w:val="20"/>
          <w:szCs w:val="20"/>
        </w:rPr>
        <w:t>Anticipated Graduation Date:</w:t>
      </w:r>
      <w:r w:rsidR="00107600" w:rsidRPr="00360A22">
        <w:rPr>
          <w:b/>
          <w:bCs/>
          <w:sz w:val="20"/>
          <w:szCs w:val="20"/>
        </w:rPr>
        <w:t xml:space="preserve"> </w:t>
      </w:r>
      <w:r w:rsidR="00107600" w:rsidRPr="00360A22">
        <w:rPr>
          <w:sz w:val="20"/>
          <w:szCs w:val="20"/>
        </w:rPr>
        <w:t>May 202</w:t>
      </w:r>
      <w:r w:rsidR="00C9505F">
        <w:rPr>
          <w:sz w:val="20"/>
          <w:szCs w:val="20"/>
        </w:rPr>
        <w:t>7</w:t>
      </w:r>
    </w:p>
    <w:p w14:paraId="7501E415" w14:textId="586BFEEA" w:rsidR="003C75B3" w:rsidRDefault="003C75B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60A22">
        <w:rPr>
          <w:b/>
          <w:bCs/>
          <w:sz w:val="20"/>
          <w:szCs w:val="20"/>
        </w:rPr>
        <w:t>Division-1 Athletics</w:t>
      </w:r>
      <w:r w:rsidRPr="00360A22">
        <w:rPr>
          <w:sz w:val="20"/>
          <w:szCs w:val="20"/>
        </w:rPr>
        <w:t xml:space="preserve">: </w:t>
      </w:r>
      <w:r w:rsidR="00AE4DCC">
        <w:rPr>
          <w:sz w:val="20"/>
          <w:szCs w:val="20"/>
        </w:rPr>
        <w:t xml:space="preserve">NCAA </w:t>
      </w:r>
      <w:r w:rsidR="00CA4FC5">
        <w:rPr>
          <w:sz w:val="20"/>
          <w:szCs w:val="20"/>
        </w:rPr>
        <w:t xml:space="preserve">Division 1 Track and Field athlete </w:t>
      </w:r>
    </w:p>
    <w:p w14:paraId="272E28AB" w14:textId="77777777" w:rsidR="00C9505F" w:rsidRDefault="00C9505F" w:rsidP="00C9505F">
      <w:pPr>
        <w:rPr>
          <w:sz w:val="20"/>
          <w:szCs w:val="20"/>
        </w:rPr>
      </w:pPr>
    </w:p>
    <w:p w14:paraId="59DEEEF5" w14:textId="0F84BA3F" w:rsidR="00C9505F" w:rsidRDefault="00C9505F" w:rsidP="00C9505F">
      <w:pPr>
        <w:rPr>
          <w:b/>
          <w:bCs/>
          <w:sz w:val="22"/>
          <w:szCs w:val="22"/>
          <w:u w:val="single"/>
        </w:rPr>
      </w:pPr>
      <w:r w:rsidRPr="2C2C019C">
        <w:rPr>
          <w:b/>
          <w:bCs/>
          <w:sz w:val="22"/>
          <w:szCs w:val="22"/>
          <w:u w:val="single"/>
        </w:rPr>
        <w:t>KEY SKILLS</w:t>
      </w:r>
    </w:p>
    <w:p w14:paraId="1817A76F" w14:textId="77777777" w:rsidR="00AB706B" w:rsidRPr="00AB706B" w:rsidRDefault="00AB706B" w:rsidP="00AB706B">
      <w:pPr>
        <w:rPr>
          <w:sz w:val="20"/>
          <w:szCs w:val="20"/>
        </w:rPr>
      </w:pPr>
      <w:r w:rsidRPr="00AB706B">
        <w:rPr>
          <w:b/>
          <w:bCs/>
          <w:sz w:val="20"/>
          <w:szCs w:val="20"/>
        </w:rPr>
        <w:t>Languages</w:t>
      </w:r>
      <w:r w:rsidRPr="00AB706B">
        <w:rPr>
          <w:sz w:val="20"/>
          <w:szCs w:val="20"/>
        </w:rPr>
        <w:t>: Python, Java, C/C++, SQL, Bash, JavaScript, HTML/CSS, MATLAB</w:t>
      </w:r>
    </w:p>
    <w:p w14:paraId="5E7F00A6" w14:textId="77777777" w:rsidR="00AB706B" w:rsidRPr="00AB706B" w:rsidRDefault="00AB706B" w:rsidP="00AB706B">
      <w:pPr>
        <w:rPr>
          <w:sz w:val="20"/>
          <w:szCs w:val="20"/>
        </w:rPr>
      </w:pPr>
      <w:r w:rsidRPr="00AB706B">
        <w:rPr>
          <w:b/>
          <w:bCs/>
          <w:sz w:val="20"/>
          <w:szCs w:val="20"/>
        </w:rPr>
        <w:t>ML/AI:</w:t>
      </w:r>
      <w:r w:rsidRPr="00AB706B">
        <w:rPr>
          <w:sz w:val="20"/>
          <w:szCs w:val="20"/>
        </w:rPr>
        <w:t xml:space="preserve"> Scikit-Learn, TensorFlow, </w:t>
      </w:r>
      <w:proofErr w:type="spellStart"/>
      <w:r w:rsidRPr="00AB706B">
        <w:rPr>
          <w:sz w:val="20"/>
          <w:szCs w:val="20"/>
        </w:rPr>
        <w:t>PyTorch</w:t>
      </w:r>
      <w:proofErr w:type="spellEnd"/>
      <w:r w:rsidRPr="00AB706B">
        <w:rPr>
          <w:sz w:val="20"/>
          <w:szCs w:val="20"/>
        </w:rPr>
        <w:t xml:space="preserve">, </w:t>
      </w:r>
      <w:proofErr w:type="spellStart"/>
      <w:r w:rsidRPr="00AB706B">
        <w:rPr>
          <w:sz w:val="20"/>
          <w:szCs w:val="20"/>
        </w:rPr>
        <w:t>XGBoost</w:t>
      </w:r>
      <w:proofErr w:type="spellEnd"/>
      <w:r w:rsidRPr="00AB706B">
        <w:rPr>
          <w:sz w:val="20"/>
          <w:szCs w:val="20"/>
        </w:rPr>
        <w:t xml:space="preserve">, SHAP, </w:t>
      </w:r>
      <w:proofErr w:type="spellStart"/>
      <w:r w:rsidRPr="00AB706B">
        <w:rPr>
          <w:sz w:val="20"/>
          <w:szCs w:val="20"/>
        </w:rPr>
        <w:t>LangChain</w:t>
      </w:r>
      <w:proofErr w:type="spellEnd"/>
      <w:r w:rsidRPr="00AB706B">
        <w:rPr>
          <w:sz w:val="20"/>
          <w:szCs w:val="20"/>
        </w:rPr>
        <w:t>, RAG, LLM Agents</w:t>
      </w:r>
    </w:p>
    <w:p w14:paraId="4948CA67" w14:textId="77777777" w:rsidR="00AB706B" w:rsidRPr="00AB706B" w:rsidRDefault="00AB706B" w:rsidP="00AB706B">
      <w:pPr>
        <w:rPr>
          <w:sz w:val="20"/>
          <w:szCs w:val="20"/>
        </w:rPr>
      </w:pPr>
      <w:r w:rsidRPr="00AB706B">
        <w:rPr>
          <w:b/>
          <w:bCs/>
          <w:sz w:val="20"/>
          <w:szCs w:val="20"/>
        </w:rPr>
        <w:t>Data Engineering</w:t>
      </w:r>
      <w:r w:rsidRPr="00AB706B">
        <w:rPr>
          <w:sz w:val="20"/>
          <w:szCs w:val="20"/>
        </w:rPr>
        <w:t>: Pandas, NumPy, SQLite, MySQL, MongoDB, ETL, OCR, Automation</w:t>
      </w:r>
    </w:p>
    <w:p w14:paraId="18BC97C3" w14:textId="0889B30E" w:rsidR="00575353" w:rsidRDefault="00AB706B" w:rsidP="00AB706B">
      <w:pPr>
        <w:rPr>
          <w:sz w:val="20"/>
          <w:szCs w:val="20"/>
        </w:rPr>
      </w:pPr>
      <w:r w:rsidRPr="00AB706B">
        <w:rPr>
          <w:b/>
          <w:bCs/>
          <w:sz w:val="20"/>
          <w:szCs w:val="20"/>
        </w:rPr>
        <w:t>Tools:</w:t>
      </w:r>
      <w:r w:rsidRPr="00AB706B">
        <w:rPr>
          <w:sz w:val="20"/>
          <w:szCs w:val="20"/>
        </w:rPr>
        <w:t xml:space="preserve"> Git, Linux, VS Code, </w:t>
      </w:r>
      <w:proofErr w:type="spellStart"/>
      <w:r w:rsidRPr="00AB706B">
        <w:rPr>
          <w:sz w:val="20"/>
          <w:szCs w:val="20"/>
        </w:rPr>
        <w:t>Jupyter</w:t>
      </w:r>
      <w:proofErr w:type="spellEnd"/>
      <w:r w:rsidRPr="00AB706B">
        <w:rPr>
          <w:sz w:val="20"/>
          <w:szCs w:val="20"/>
        </w:rPr>
        <w:t xml:space="preserve">, </w:t>
      </w:r>
      <w:proofErr w:type="spellStart"/>
      <w:r w:rsidRPr="00AB706B">
        <w:rPr>
          <w:sz w:val="20"/>
          <w:szCs w:val="20"/>
        </w:rPr>
        <w:t>FastAPI</w:t>
      </w:r>
      <w:proofErr w:type="spellEnd"/>
      <w:r w:rsidRPr="00AB706B">
        <w:rPr>
          <w:sz w:val="20"/>
          <w:szCs w:val="20"/>
        </w:rPr>
        <w:t xml:space="preserve">, </w:t>
      </w:r>
      <w:proofErr w:type="spellStart"/>
      <w:r w:rsidRPr="00AB706B">
        <w:rPr>
          <w:sz w:val="20"/>
          <w:szCs w:val="20"/>
        </w:rPr>
        <w:t>Streamlit</w:t>
      </w:r>
      <w:proofErr w:type="spellEnd"/>
      <w:r w:rsidRPr="00AB706B">
        <w:rPr>
          <w:sz w:val="20"/>
          <w:szCs w:val="20"/>
        </w:rPr>
        <w:t>, Playwright, Selenium, Excel VBA</w:t>
      </w:r>
    </w:p>
    <w:p w14:paraId="0A34C254" w14:textId="77777777" w:rsidR="00AB706B" w:rsidRPr="00575353" w:rsidRDefault="00AB706B" w:rsidP="00AB706B">
      <w:pPr>
        <w:rPr>
          <w:sz w:val="20"/>
          <w:szCs w:val="20"/>
        </w:rPr>
      </w:pPr>
    </w:p>
    <w:p w14:paraId="25A5B855" w14:textId="54E96460" w:rsidR="002D6260" w:rsidRDefault="003C75B3" w:rsidP="003C75B3">
      <w:pPr>
        <w:rPr>
          <w:b/>
          <w:bCs/>
          <w:sz w:val="22"/>
          <w:szCs w:val="22"/>
          <w:u w:val="single"/>
        </w:rPr>
      </w:pPr>
      <w:r w:rsidRPr="00360A22">
        <w:rPr>
          <w:b/>
          <w:bCs/>
          <w:sz w:val="22"/>
          <w:szCs w:val="22"/>
          <w:u w:val="single"/>
        </w:rPr>
        <w:t>WORK EXPERIENCE</w:t>
      </w:r>
    </w:p>
    <w:p w14:paraId="1E32F1EA" w14:textId="2250827A" w:rsidR="004604F3" w:rsidRDefault="00A2570C" w:rsidP="00A2570C">
      <w:pPr>
        <w:rPr>
          <w:sz w:val="20"/>
          <w:szCs w:val="20"/>
        </w:rPr>
      </w:pPr>
      <w:r w:rsidRPr="00A2570C">
        <w:rPr>
          <w:b/>
          <w:bCs/>
          <w:sz w:val="20"/>
          <w:szCs w:val="20"/>
        </w:rPr>
        <w:t>MAC Products</w:t>
      </w:r>
      <w:r>
        <w:rPr>
          <w:sz w:val="20"/>
          <w:szCs w:val="20"/>
        </w:rPr>
        <w:t xml:space="preserve"> – Kearny, NJ  </w:t>
      </w:r>
      <w:r w:rsidR="00E93387">
        <w:rPr>
          <w:sz w:val="20"/>
          <w:szCs w:val="20"/>
        </w:rPr>
        <w:t xml:space="preserve">                                                                                            </w:t>
      </w:r>
      <w:r w:rsidR="00B951D3">
        <w:rPr>
          <w:sz w:val="20"/>
          <w:szCs w:val="20"/>
        </w:rPr>
        <w:t xml:space="preserve">                                      </w:t>
      </w:r>
      <w:proofErr w:type="gramStart"/>
      <w:r w:rsidR="00B951D3">
        <w:rPr>
          <w:sz w:val="20"/>
          <w:szCs w:val="20"/>
        </w:rPr>
        <w:t xml:space="preserve">  </w:t>
      </w:r>
      <w:r w:rsidR="00E93387">
        <w:rPr>
          <w:sz w:val="20"/>
          <w:szCs w:val="20"/>
        </w:rPr>
        <w:t xml:space="preserve"> (</w:t>
      </w:r>
      <w:proofErr w:type="gramEnd"/>
      <w:r w:rsidR="00E93387">
        <w:rPr>
          <w:sz w:val="20"/>
          <w:szCs w:val="20"/>
        </w:rPr>
        <w:t>09/2025 – Current)</w:t>
      </w:r>
    </w:p>
    <w:p w14:paraId="7B414B40" w14:textId="31AE71E4" w:rsidR="00A2570C" w:rsidRPr="00A2570C" w:rsidRDefault="004604F3" w:rsidP="2C2C019C">
      <w:pPr>
        <w:rPr>
          <w:sz w:val="20"/>
          <w:szCs w:val="20"/>
        </w:rPr>
      </w:pPr>
      <w:r w:rsidRPr="2C2C019C">
        <w:rPr>
          <w:b/>
          <w:bCs/>
          <w:i/>
          <w:iCs/>
          <w:sz w:val="20"/>
          <w:szCs w:val="20"/>
        </w:rPr>
        <w:t>AI Software Engineer</w:t>
      </w:r>
      <w:r w:rsidR="00AB706B">
        <w:rPr>
          <w:b/>
          <w:bCs/>
          <w:i/>
          <w:iCs/>
          <w:sz w:val="20"/>
          <w:szCs w:val="20"/>
        </w:rPr>
        <w:t xml:space="preserve"> </w:t>
      </w:r>
      <w:r w:rsidR="00AB706B" w:rsidRPr="00AB706B">
        <w:rPr>
          <w:b/>
          <w:bCs/>
          <w:i/>
          <w:iCs/>
          <w:sz w:val="20"/>
          <w:szCs w:val="20"/>
        </w:rPr>
        <w:t>— Lead Developer for Internal AI Systems</w:t>
      </w:r>
      <w:r w:rsidRPr="2C2C019C">
        <w:rPr>
          <w:b/>
          <w:bCs/>
          <w:i/>
          <w:iCs/>
          <w:sz w:val="20"/>
          <w:szCs w:val="20"/>
        </w:rPr>
        <w:t xml:space="preserve"> </w:t>
      </w:r>
      <w:r w:rsidR="00E93387" w:rsidRPr="2C2C019C">
        <w:rPr>
          <w:b/>
          <w:bCs/>
          <w:i/>
          <w:iCs/>
          <w:sz w:val="20"/>
          <w:szCs w:val="20"/>
        </w:rPr>
        <w:t xml:space="preserve">      </w:t>
      </w:r>
    </w:p>
    <w:p w14:paraId="12F67AB8" w14:textId="77777777" w:rsid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>Lead the architecture and development of end-to-end AI software used across Quality, Engineering, Purchasing, and Customer Service.</w:t>
      </w:r>
    </w:p>
    <w:p w14:paraId="27F19087" w14:textId="77777777" w:rsid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>Built automated data analysis pipelines for the Quality department, transforming unstructured emails/PDFs into validated defect logs and trend reports.</w:t>
      </w:r>
    </w:p>
    <w:p w14:paraId="569E9250" w14:textId="77777777" w:rsid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 xml:space="preserve">Designed RAG and agentic workflows using </w:t>
      </w:r>
      <w:proofErr w:type="spellStart"/>
      <w:r w:rsidRPr="00AB706B">
        <w:rPr>
          <w:sz w:val="20"/>
          <w:szCs w:val="20"/>
        </w:rPr>
        <w:t>LangChain</w:t>
      </w:r>
      <w:proofErr w:type="spellEnd"/>
      <w:r w:rsidRPr="00AB706B">
        <w:rPr>
          <w:sz w:val="20"/>
          <w:szCs w:val="20"/>
        </w:rPr>
        <w:t>, SQL, and Gemini/OpenAI for material-code lookup, document retrieval, and compliance review.</w:t>
      </w:r>
    </w:p>
    <w:p w14:paraId="10868FE3" w14:textId="77777777" w:rsid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>Implemented multi-stage LLM reasoning and structured-output templates for reliable, production-grade automation.</w:t>
      </w:r>
    </w:p>
    <w:p w14:paraId="309524C5" w14:textId="77777777" w:rsid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>Train multiple departments on AI tools, prompting strategy, and workflow adoption; authored internal AI usage guidelines.</w:t>
      </w:r>
    </w:p>
    <w:p w14:paraId="2227B96C" w14:textId="05C6A42E" w:rsidR="00AB706B" w:rsidRPr="00AB706B" w:rsidRDefault="00AB706B" w:rsidP="00AB70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B706B">
        <w:rPr>
          <w:sz w:val="20"/>
          <w:szCs w:val="20"/>
        </w:rPr>
        <w:t>Collaborate with leadership to identify bottlenecks and deploy automation that increases throughput and reduces manual work.</w:t>
      </w:r>
    </w:p>
    <w:p w14:paraId="41BF0A97" w14:textId="69672F3B" w:rsidR="003C75B3" w:rsidRPr="00360A22" w:rsidRDefault="003C75B3" w:rsidP="2C2C019C">
      <w:pPr>
        <w:rPr>
          <w:b/>
          <w:bCs/>
          <w:sz w:val="20"/>
          <w:szCs w:val="20"/>
        </w:rPr>
      </w:pPr>
    </w:p>
    <w:p w14:paraId="07FB44C4" w14:textId="05AA4FCD" w:rsidR="003C75B3" w:rsidRPr="00360A22" w:rsidRDefault="009628DB" w:rsidP="2C2C019C">
      <w:pPr>
        <w:rPr>
          <w:sz w:val="20"/>
          <w:szCs w:val="20"/>
        </w:rPr>
      </w:pPr>
      <w:r w:rsidRPr="2C2C019C">
        <w:rPr>
          <w:b/>
          <w:bCs/>
          <w:sz w:val="20"/>
          <w:szCs w:val="20"/>
        </w:rPr>
        <w:t>Shock Tech Inc</w:t>
      </w:r>
      <w:r w:rsidR="003C75B3" w:rsidRPr="2C2C019C">
        <w:rPr>
          <w:b/>
          <w:bCs/>
          <w:sz w:val="20"/>
          <w:szCs w:val="20"/>
        </w:rPr>
        <w:t xml:space="preserve">, </w:t>
      </w:r>
      <w:r w:rsidRPr="2C2C019C">
        <w:rPr>
          <w:sz w:val="20"/>
          <w:szCs w:val="20"/>
        </w:rPr>
        <w:t>Mahwah</w:t>
      </w:r>
      <w:r w:rsidR="003C75B3" w:rsidRPr="2C2C019C">
        <w:rPr>
          <w:sz w:val="20"/>
          <w:szCs w:val="20"/>
        </w:rPr>
        <w:t xml:space="preserve">, </w:t>
      </w:r>
      <w:r w:rsidR="00FF1FFA" w:rsidRPr="2C2C019C">
        <w:rPr>
          <w:sz w:val="20"/>
          <w:szCs w:val="20"/>
        </w:rPr>
        <w:t>NJ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51D3">
        <w:t xml:space="preserve">                               </w:t>
      </w:r>
      <w:proofErr w:type="gramStart"/>
      <w:r w:rsidR="00B951D3">
        <w:t xml:space="preserve">   </w:t>
      </w:r>
      <w:r w:rsidR="003C75B3" w:rsidRPr="2C2C019C">
        <w:rPr>
          <w:sz w:val="20"/>
          <w:szCs w:val="20"/>
        </w:rPr>
        <w:t>(</w:t>
      </w:r>
      <w:proofErr w:type="gramEnd"/>
      <w:r w:rsidRPr="2C2C019C">
        <w:rPr>
          <w:sz w:val="20"/>
          <w:szCs w:val="20"/>
        </w:rPr>
        <w:t>12/</w:t>
      </w:r>
      <w:r w:rsidR="00AE4DCC" w:rsidRPr="2C2C019C">
        <w:rPr>
          <w:sz w:val="20"/>
          <w:szCs w:val="20"/>
        </w:rPr>
        <w:t>202</w:t>
      </w:r>
      <w:r w:rsidR="00A2570C" w:rsidRPr="2C2C019C">
        <w:rPr>
          <w:sz w:val="20"/>
          <w:szCs w:val="20"/>
        </w:rPr>
        <w:t>3</w:t>
      </w:r>
      <w:r w:rsidR="003C75B3" w:rsidRPr="2C2C019C">
        <w:rPr>
          <w:sz w:val="20"/>
          <w:szCs w:val="20"/>
        </w:rPr>
        <w:t xml:space="preserve"> </w:t>
      </w:r>
      <w:r w:rsidR="00B951D3">
        <w:rPr>
          <w:sz w:val="20"/>
          <w:szCs w:val="20"/>
        </w:rPr>
        <w:t>–</w:t>
      </w:r>
      <w:r w:rsidR="00AE4DCC" w:rsidRPr="2C2C019C">
        <w:rPr>
          <w:sz w:val="20"/>
          <w:szCs w:val="20"/>
        </w:rPr>
        <w:t xml:space="preserve"> </w:t>
      </w:r>
      <w:r w:rsidR="00B951D3">
        <w:rPr>
          <w:sz w:val="20"/>
          <w:szCs w:val="20"/>
        </w:rPr>
        <w:t>9/2025</w:t>
      </w:r>
      <w:r w:rsidR="003C75B3" w:rsidRPr="2C2C019C">
        <w:rPr>
          <w:sz w:val="20"/>
          <w:szCs w:val="20"/>
        </w:rPr>
        <w:t>)</w:t>
      </w:r>
    </w:p>
    <w:p w14:paraId="2627A65F" w14:textId="776DE113" w:rsidR="0022221D" w:rsidRDefault="005F1286" w:rsidP="2C2C019C">
      <w:pPr>
        <w:rPr>
          <w:sz w:val="20"/>
          <w:szCs w:val="20"/>
        </w:rPr>
      </w:pPr>
      <w:r w:rsidRPr="2C2C019C">
        <w:rPr>
          <w:b/>
          <w:bCs/>
          <w:i/>
          <w:iCs/>
          <w:sz w:val="20"/>
          <w:szCs w:val="20"/>
        </w:rPr>
        <w:t>Manufacturing Engineering Intern</w:t>
      </w:r>
    </w:p>
    <w:p w14:paraId="722081E0" w14:textId="77777777" w:rsidR="00AB706B" w:rsidRDefault="00AB706B" w:rsidP="00AB706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B706B">
        <w:rPr>
          <w:sz w:val="20"/>
          <w:szCs w:val="20"/>
        </w:rPr>
        <w:t>Developed a centralized RPA test-data pipeline, converting raw material readings into structured Excel databases used by engineering &amp; management.</w:t>
      </w:r>
    </w:p>
    <w:p w14:paraId="79B9A07B" w14:textId="77777777" w:rsidR="00AB706B" w:rsidRDefault="00AB706B" w:rsidP="00AB706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B706B">
        <w:rPr>
          <w:sz w:val="20"/>
          <w:szCs w:val="20"/>
        </w:rPr>
        <w:t>Built Python + VBA automation for cleaning, parsing, feature extraction, and reporting, reducing processing time by 60%.</w:t>
      </w:r>
    </w:p>
    <w:p w14:paraId="470F1CB8" w14:textId="77777777" w:rsidR="00AB706B" w:rsidRDefault="00AB706B" w:rsidP="00AB706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B706B">
        <w:rPr>
          <w:sz w:val="20"/>
          <w:szCs w:val="20"/>
        </w:rPr>
        <w:t>Performed daily RPA testing and created data-driven dashboards for vibration-isolator mechanical performance.</w:t>
      </w:r>
    </w:p>
    <w:p w14:paraId="224F0D86" w14:textId="6613A567" w:rsidR="00B951D3" w:rsidRDefault="00AB706B" w:rsidP="00B951D3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B706B">
        <w:rPr>
          <w:sz w:val="20"/>
          <w:szCs w:val="20"/>
        </w:rPr>
        <w:t>Automated manual workflows to improve accuracy, repeatability, and audit readiness.</w:t>
      </w:r>
    </w:p>
    <w:p w14:paraId="6AC0ED01" w14:textId="77777777" w:rsidR="00B951D3" w:rsidRPr="00B951D3" w:rsidRDefault="00B951D3" w:rsidP="00B951D3">
      <w:pPr>
        <w:rPr>
          <w:sz w:val="20"/>
          <w:szCs w:val="20"/>
        </w:rPr>
      </w:pPr>
    </w:p>
    <w:p w14:paraId="18C2043A" w14:textId="2E531A12" w:rsidR="0022221D" w:rsidRDefault="007D2890" w:rsidP="2C2C019C">
      <w:pPr>
        <w:rPr>
          <w:b/>
          <w:bCs/>
          <w:sz w:val="20"/>
          <w:szCs w:val="20"/>
        </w:rPr>
      </w:pPr>
      <w:r w:rsidRPr="2C2C019C">
        <w:rPr>
          <w:b/>
          <w:bCs/>
          <w:sz w:val="22"/>
          <w:szCs w:val="22"/>
          <w:u w:val="single"/>
        </w:rPr>
        <w:t>ENGINEERING AND SOFTWARE PROJECTS</w:t>
      </w:r>
      <w:r w:rsidR="00822698" w:rsidRPr="2C2C019C">
        <w:rPr>
          <w:b/>
          <w:bCs/>
          <w:sz w:val="20"/>
          <w:szCs w:val="20"/>
        </w:rPr>
        <w:t xml:space="preserve">  </w:t>
      </w:r>
    </w:p>
    <w:p w14:paraId="25499F74" w14:textId="77777777" w:rsidR="00DE3311" w:rsidRDefault="00DE3311" w:rsidP="00DE3311">
      <w:pPr>
        <w:rPr>
          <w:b/>
          <w:bCs/>
          <w:i/>
          <w:iCs/>
          <w:sz w:val="20"/>
          <w:szCs w:val="20"/>
        </w:rPr>
      </w:pPr>
      <w:r w:rsidRPr="00DE3311">
        <w:rPr>
          <w:b/>
          <w:bCs/>
          <w:i/>
          <w:iCs/>
          <w:sz w:val="20"/>
          <w:szCs w:val="20"/>
        </w:rPr>
        <w:t>AI Clinical Triage Assistant</w:t>
      </w:r>
    </w:p>
    <w:p w14:paraId="047BE00B" w14:textId="77777777" w:rsidR="00DE3311" w:rsidRDefault="00DE3311" w:rsidP="00DE3311">
      <w:pPr>
        <w:rPr>
          <w:b/>
          <w:bCs/>
          <w:i/>
          <w:iCs/>
          <w:sz w:val="20"/>
          <w:szCs w:val="20"/>
        </w:rPr>
      </w:pPr>
      <w:r w:rsidRPr="00DE3311">
        <w:rPr>
          <w:b/>
          <w:bCs/>
          <w:i/>
          <w:iCs/>
          <w:sz w:val="20"/>
          <w:szCs w:val="20"/>
        </w:rPr>
        <w:t xml:space="preserve">Scikit-Learn • </w:t>
      </w:r>
      <w:proofErr w:type="spellStart"/>
      <w:r w:rsidRPr="00DE3311">
        <w:rPr>
          <w:b/>
          <w:bCs/>
          <w:i/>
          <w:iCs/>
          <w:sz w:val="20"/>
          <w:szCs w:val="20"/>
        </w:rPr>
        <w:t>XGBoost</w:t>
      </w:r>
      <w:proofErr w:type="spellEnd"/>
      <w:r w:rsidRPr="00DE3311">
        <w:rPr>
          <w:b/>
          <w:bCs/>
          <w:i/>
          <w:iCs/>
          <w:sz w:val="20"/>
          <w:szCs w:val="20"/>
        </w:rPr>
        <w:t xml:space="preserve"> • SHAP • </w:t>
      </w:r>
      <w:proofErr w:type="spellStart"/>
      <w:r w:rsidRPr="00DE3311">
        <w:rPr>
          <w:b/>
          <w:bCs/>
          <w:i/>
          <w:iCs/>
          <w:sz w:val="20"/>
          <w:szCs w:val="20"/>
        </w:rPr>
        <w:t>Streamlit</w:t>
      </w:r>
      <w:proofErr w:type="spellEnd"/>
      <w:r w:rsidRPr="00DE3311">
        <w:rPr>
          <w:b/>
          <w:bCs/>
          <w:i/>
          <w:iCs/>
          <w:sz w:val="20"/>
          <w:szCs w:val="20"/>
        </w:rPr>
        <w:t xml:space="preserve"> • MIMIC-IV</w:t>
      </w:r>
    </w:p>
    <w:p w14:paraId="4EDC993D" w14:textId="1145BE3D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Building an ML system predicting 24-hour patient deterioration using vitals, labs, demographics, and clinical engineered features.</w:t>
      </w:r>
      <w:r w:rsidR="001F422A">
        <w:rPr>
          <w:sz w:val="20"/>
          <w:szCs w:val="20"/>
        </w:rPr>
        <w:t xml:space="preserve"> </w:t>
      </w:r>
      <w:r w:rsidR="001F422A" w:rsidRPr="001F422A">
        <w:rPr>
          <w:sz w:val="20"/>
          <w:szCs w:val="20"/>
        </w:rPr>
        <w:t>Currently in testing phase with 0.85 AUC on validation set.</w:t>
      </w:r>
    </w:p>
    <w:p w14:paraId="7FEF874F" w14:textId="64B4D1BA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Developing preprocessing pipelines with imputation, outlier handling, time-series trends, and clinical scoring metrics.</w:t>
      </w:r>
    </w:p>
    <w:p w14:paraId="2326CCD9" w14:textId="2625CB0D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 xml:space="preserve">Training and evaluating ML models (Logistic Regression, Random Forest, </w:t>
      </w:r>
      <w:proofErr w:type="spellStart"/>
      <w:r w:rsidRPr="00DE3311">
        <w:rPr>
          <w:sz w:val="20"/>
          <w:szCs w:val="20"/>
        </w:rPr>
        <w:t>XGBoost</w:t>
      </w:r>
      <w:proofErr w:type="spellEnd"/>
      <w:r w:rsidRPr="00DE3311">
        <w:rPr>
          <w:sz w:val="20"/>
          <w:szCs w:val="20"/>
        </w:rPr>
        <w:t>) using AUC, PR, F1, and sensitivity metrics.</w:t>
      </w:r>
    </w:p>
    <w:p w14:paraId="228D7115" w14:textId="799E5F03" w:rsid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Implementing SHAP interpretability and deploying a clinician dashboard visualizing risk scores and key contributing factors.</w:t>
      </w:r>
    </w:p>
    <w:p w14:paraId="2D80EE47" w14:textId="2965C2F5" w:rsidR="00DE3311" w:rsidRDefault="00DE3311" w:rsidP="00DE3311">
      <w:pPr>
        <w:rPr>
          <w:b/>
          <w:bCs/>
          <w:sz w:val="20"/>
          <w:szCs w:val="20"/>
        </w:rPr>
      </w:pPr>
      <w:r w:rsidRPr="00DE3311">
        <w:rPr>
          <w:b/>
          <w:bCs/>
          <w:sz w:val="20"/>
          <w:szCs w:val="20"/>
        </w:rPr>
        <w:t>Complaint Monitor App — AI Workflow Automation (MAC Products)</w:t>
      </w:r>
    </w:p>
    <w:p w14:paraId="14CC9C0D" w14:textId="6DA0B595" w:rsidR="00DE3311" w:rsidRDefault="00DE3311" w:rsidP="00DE3311">
      <w:pPr>
        <w:rPr>
          <w:b/>
          <w:bCs/>
          <w:i/>
          <w:iCs/>
          <w:sz w:val="20"/>
          <w:szCs w:val="20"/>
        </w:rPr>
      </w:pPr>
      <w:r w:rsidRPr="00DE3311">
        <w:rPr>
          <w:b/>
          <w:bCs/>
          <w:i/>
          <w:iCs/>
          <w:sz w:val="20"/>
          <w:szCs w:val="20"/>
        </w:rPr>
        <w:t>Python • Microsoft Graph API • SQLite • Gemini LLM • ETL Pipelines</w:t>
      </w:r>
    </w:p>
    <w:p w14:paraId="0B8C7C69" w14:textId="1282F93C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Built a production AI system that ingests Outlook emails, strips HTML, extracts part numbers, identifies complaint threads, and filters noise using regex, heuristics, and LLM classification.</w:t>
      </w:r>
    </w:p>
    <w:p w14:paraId="278D7F72" w14:textId="6B8B2130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Designed an end-to-end ETL pipeline integrating OCR, canonical case-key generation, earliest-sender detection, entity extraction, and multi-step LLM reasoning for accurate complaint classification.</w:t>
      </w:r>
    </w:p>
    <w:p w14:paraId="7A5EEDD6" w14:textId="4D00EDDC" w:rsidR="00DE3311" w:rsidRP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>Engineered a persistent SQLite-based complaint database with automated deduplication, thread merging, timestamp normalization, and conflict resolution.</w:t>
      </w:r>
    </w:p>
    <w:p w14:paraId="26D71824" w14:textId="7F555C1E" w:rsidR="00DE3311" w:rsidRDefault="00DE3311" w:rsidP="00DE3311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DE3311">
        <w:rPr>
          <w:sz w:val="20"/>
          <w:szCs w:val="20"/>
        </w:rPr>
        <w:t xml:space="preserve">Automated formatted Excel report generation with </w:t>
      </w:r>
      <w:proofErr w:type="spellStart"/>
      <w:r w:rsidRPr="00DE3311">
        <w:rPr>
          <w:sz w:val="20"/>
          <w:szCs w:val="20"/>
        </w:rPr>
        <w:t>openpyxl</w:t>
      </w:r>
      <w:proofErr w:type="spellEnd"/>
      <w:r w:rsidRPr="00DE3311">
        <w:rPr>
          <w:sz w:val="20"/>
          <w:szCs w:val="20"/>
        </w:rPr>
        <w:t>, enabling 70% faster complaint processing and analytics for the Quality team.</w:t>
      </w:r>
    </w:p>
    <w:p w14:paraId="46F0CC70" w14:textId="77777777" w:rsidR="00B951D3" w:rsidRPr="00B951D3" w:rsidRDefault="00B951D3" w:rsidP="00B951D3">
      <w:pPr>
        <w:ind w:left="360"/>
        <w:rPr>
          <w:sz w:val="20"/>
          <w:szCs w:val="20"/>
        </w:rPr>
      </w:pPr>
    </w:p>
    <w:p w14:paraId="327BC99A" w14:textId="77777777" w:rsidR="00DE3311" w:rsidRPr="00DE3311" w:rsidRDefault="00DE3311" w:rsidP="00DE3311">
      <w:pPr>
        <w:rPr>
          <w:sz w:val="20"/>
          <w:szCs w:val="20"/>
        </w:rPr>
      </w:pPr>
    </w:p>
    <w:p w14:paraId="0E872347" w14:textId="77777777" w:rsidR="00DE3311" w:rsidRPr="00DE3311" w:rsidRDefault="00DE3311" w:rsidP="00DE3311">
      <w:pPr>
        <w:rPr>
          <w:b/>
          <w:bCs/>
          <w:i/>
          <w:iCs/>
          <w:sz w:val="20"/>
          <w:szCs w:val="20"/>
        </w:rPr>
      </w:pPr>
    </w:p>
    <w:p w14:paraId="79E3DF91" w14:textId="77777777" w:rsidR="00DE3311" w:rsidRDefault="00DE3311" w:rsidP="00DE3311">
      <w:pPr>
        <w:rPr>
          <w:b/>
          <w:bCs/>
          <w:sz w:val="20"/>
          <w:szCs w:val="20"/>
        </w:rPr>
      </w:pPr>
    </w:p>
    <w:p w14:paraId="1A71A711" w14:textId="77777777" w:rsidR="00DE3311" w:rsidRPr="00DE3311" w:rsidRDefault="00DE3311" w:rsidP="00DE3311">
      <w:pPr>
        <w:rPr>
          <w:b/>
          <w:bCs/>
          <w:sz w:val="20"/>
          <w:szCs w:val="20"/>
        </w:rPr>
      </w:pPr>
    </w:p>
    <w:p w14:paraId="29B84DEF" w14:textId="77777777" w:rsidR="00DE3311" w:rsidRPr="00DE3311" w:rsidRDefault="00DE3311" w:rsidP="00DE3311">
      <w:pPr>
        <w:rPr>
          <w:sz w:val="20"/>
          <w:szCs w:val="20"/>
        </w:rPr>
      </w:pPr>
    </w:p>
    <w:p w14:paraId="4BCC347A" w14:textId="1291F54A" w:rsidR="00DE3311" w:rsidRPr="00DE3311" w:rsidRDefault="00DE3311" w:rsidP="00DE3311">
      <w:pPr>
        <w:rPr>
          <w:sz w:val="20"/>
          <w:szCs w:val="20"/>
        </w:rPr>
      </w:pPr>
      <w:r w:rsidRPr="00DE3311">
        <w:rPr>
          <w:sz w:val="20"/>
          <w:szCs w:val="20"/>
        </w:rPr>
        <w:t xml:space="preserve"> </w:t>
      </w:r>
    </w:p>
    <w:p w14:paraId="26E1FC29" w14:textId="77777777" w:rsidR="00DE3311" w:rsidRDefault="00DE3311" w:rsidP="00DE3311">
      <w:pPr>
        <w:rPr>
          <w:b/>
          <w:bCs/>
          <w:i/>
          <w:iCs/>
          <w:sz w:val="20"/>
          <w:szCs w:val="20"/>
        </w:rPr>
      </w:pPr>
    </w:p>
    <w:p w14:paraId="6EE520ED" w14:textId="47247339" w:rsidR="002B637D" w:rsidRPr="00575353" w:rsidRDefault="002B637D" w:rsidP="00575353">
      <w:pPr>
        <w:rPr>
          <w:b/>
          <w:bCs/>
          <w:color w:val="FF0000"/>
          <w:sz w:val="20"/>
          <w:szCs w:val="20"/>
        </w:rPr>
        <w:sectPr w:rsidR="002B637D" w:rsidRPr="00575353" w:rsidSect="003C75B3">
          <w:pgSz w:w="12240" w:h="15840" w:code="1"/>
          <w:pgMar w:top="288" w:right="720" w:bottom="432" w:left="720" w:header="288" w:footer="0" w:gutter="0"/>
          <w:cols w:space="720"/>
          <w:docGrid w:linePitch="360"/>
        </w:sectPr>
      </w:pPr>
    </w:p>
    <w:p w14:paraId="30A96FEC" w14:textId="77777777" w:rsidR="007C17BD" w:rsidRPr="00360A22" w:rsidRDefault="007C17BD"/>
    <w:sectPr w:rsidR="007C17BD" w:rsidRPr="00360A22" w:rsidSect="0044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6F2A3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786C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B6BA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8261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96A4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8213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3C70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264C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EEB5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7430F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C8B9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3AED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34BF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AB6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FA77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B0A1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56BD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34A0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hybridMultilevel"/>
    <w:tmpl w:val="00000007"/>
    <w:lvl w:ilvl="0" w:tplc="1AAA7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2E5A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DCFB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A05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660E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ACD7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14E2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FA90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7A56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6C56AE1"/>
    <w:multiLevelType w:val="multilevel"/>
    <w:tmpl w:val="211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D97"/>
    <w:multiLevelType w:val="multilevel"/>
    <w:tmpl w:val="1BE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34B32E"/>
    <w:multiLevelType w:val="hybridMultilevel"/>
    <w:tmpl w:val="C71C26AC"/>
    <w:lvl w:ilvl="0" w:tplc="1C02E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A1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A1D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EB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84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CA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C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84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CB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F1515"/>
    <w:multiLevelType w:val="hybridMultilevel"/>
    <w:tmpl w:val="31C4A8E6"/>
    <w:lvl w:ilvl="0" w:tplc="06A2B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60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E7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0B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04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2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4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66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AD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37DF7"/>
    <w:multiLevelType w:val="hybridMultilevel"/>
    <w:tmpl w:val="619C1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94A8D"/>
    <w:multiLevelType w:val="hybridMultilevel"/>
    <w:tmpl w:val="BF883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F13B8D"/>
    <w:multiLevelType w:val="hybridMultilevel"/>
    <w:tmpl w:val="2B6052E4"/>
    <w:lvl w:ilvl="0" w:tplc="7B1A2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4A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08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EB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46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03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A7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08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2B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831D7"/>
    <w:multiLevelType w:val="hybridMultilevel"/>
    <w:tmpl w:val="6886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46A0C"/>
    <w:multiLevelType w:val="hybridMultilevel"/>
    <w:tmpl w:val="46B4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12745"/>
    <w:multiLevelType w:val="hybridMultilevel"/>
    <w:tmpl w:val="7902B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7C1C5"/>
    <w:multiLevelType w:val="hybridMultilevel"/>
    <w:tmpl w:val="FA22A630"/>
    <w:lvl w:ilvl="0" w:tplc="F6CE0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AE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81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8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EE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AE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6C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6D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8CF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E7AD3"/>
    <w:multiLevelType w:val="hybridMultilevel"/>
    <w:tmpl w:val="902C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2B7A6E"/>
    <w:multiLevelType w:val="multilevel"/>
    <w:tmpl w:val="3B8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025E1"/>
    <w:multiLevelType w:val="hybridMultilevel"/>
    <w:tmpl w:val="D0387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970CD"/>
    <w:multiLevelType w:val="hybridMultilevel"/>
    <w:tmpl w:val="69EC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D424E"/>
    <w:multiLevelType w:val="hybridMultilevel"/>
    <w:tmpl w:val="CBC0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45B1E"/>
    <w:multiLevelType w:val="hybridMultilevel"/>
    <w:tmpl w:val="A47002E0"/>
    <w:lvl w:ilvl="0" w:tplc="3446CC90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0" w15:restartNumberingAfterBreak="0">
    <w:nsid w:val="4492296E"/>
    <w:multiLevelType w:val="hybridMultilevel"/>
    <w:tmpl w:val="F78408E4"/>
    <w:lvl w:ilvl="0" w:tplc="5C967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3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02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49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83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43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62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89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8A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5C6BA"/>
    <w:multiLevelType w:val="hybridMultilevel"/>
    <w:tmpl w:val="AAEE1496"/>
    <w:lvl w:ilvl="0" w:tplc="39584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07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CC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61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EC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F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24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0C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2B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023B7"/>
    <w:multiLevelType w:val="hybridMultilevel"/>
    <w:tmpl w:val="96A6E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74206"/>
    <w:multiLevelType w:val="hybridMultilevel"/>
    <w:tmpl w:val="FB6CFACC"/>
    <w:lvl w:ilvl="0" w:tplc="573631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D7CB3"/>
    <w:multiLevelType w:val="hybridMultilevel"/>
    <w:tmpl w:val="46DCF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B5386"/>
    <w:multiLevelType w:val="multilevel"/>
    <w:tmpl w:val="0F1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D51E85"/>
    <w:multiLevelType w:val="hybridMultilevel"/>
    <w:tmpl w:val="C4AEC5F8"/>
    <w:lvl w:ilvl="0" w:tplc="34E24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640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347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6B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21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62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6C3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40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C6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F169F"/>
    <w:multiLevelType w:val="hybridMultilevel"/>
    <w:tmpl w:val="F14EF864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8" w15:restartNumberingAfterBreak="0">
    <w:nsid w:val="5E5119E0"/>
    <w:multiLevelType w:val="hybridMultilevel"/>
    <w:tmpl w:val="8D8E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D5237A"/>
    <w:multiLevelType w:val="hybridMultilevel"/>
    <w:tmpl w:val="9886E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D587F"/>
    <w:multiLevelType w:val="hybridMultilevel"/>
    <w:tmpl w:val="DE8EA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A1F87"/>
    <w:multiLevelType w:val="multilevel"/>
    <w:tmpl w:val="561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86517"/>
    <w:multiLevelType w:val="hybridMultilevel"/>
    <w:tmpl w:val="DC2C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BC01B7"/>
    <w:multiLevelType w:val="hybridMultilevel"/>
    <w:tmpl w:val="AB22CA8E"/>
    <w:lvl w:ilvl="0" w:tplc="55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CF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47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A5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46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0F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4B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61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06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F33FAD"/>
    <w:multiLevelType w:val="hybridMultilevel"/>
    <w:tmpl w:val="FE6CFE86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5" w15:restartNumberingAfterBreak="0">
    <w:nsid w:val="717AECB2"/>
    <w:multiLevelType w:val="hybridMultilevel"/>
    <w:tmpl w:val="511C38F4"/>
    <w:lvl w:ilvl="0" w:tplc="7A440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21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29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EB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0E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26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65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49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E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1A97"/>
    <w:multiLevelType w:val="hybridMultilevel"/>
    <w:tmpl w:val="275A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80DD8"/>
    <w:multiLevelType w:val="hybridMultilevel"/>
    <w:tmpl w:val="7BCCC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D4897"/>
    <w:multiLevelType w:val="hybridMultilevel"/>
    <w:tmpl w:val="FFB0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7B5C0D"/>
    <w:multiLevelType w:val="hybridMultilevel"/>
    <w:tmpl w:val="5BEC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B3D13"/>
    <w:multiLevelType w:val="multilevel"/>
    <w:tmpl w:val="8F4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7F354A"/>
    <w:multiLevelType w:val="multilevel"/>
    <w:tmpl w:val="3B8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99150">
    <w:abstractNumId w:val="21"/>
  </w:num>
  <w:num w:numId="2" w16cid:durableId="1313831907">
    <w:abstractNumId w:val="5"/>
  </w:num>
  <w:num w:numId="3" w16cid:durableId="937642333">
    <w:abstractNumId w:val="13"/>
  </w:num>
  <w:num w:numId="4" w16cid:durableId="842668115">
    <w:abstractNumId w:val="6"/>
  </w:num>
  <w:num w:numId="5" w16cid:durableId="1659072747">
    <w:abstractNumId w:val="9"/>
  </w:num>
  <w:num w:numId="6" w16cid:durableId="788208306">
    <w:abstractNumId w:val="35"/>
  </w:num>
  <w:num w:numId="7" w16cid:durableId="282659486">
    <w:abstractNumId w:val="33"/>
  </w:num>
  <w:num w:numId="8" w16cid:durableId="677851393">
    <w:abstractNumId w:val="26"/>
  </w:num>
  <w:num w:numId="9" w16cid:durableId="975261118">
    <w:abstractNumId w:val="20"/>
  </w:num>
  <w:num w:numId="10" w16cid:durableId="1928296645">
    <w:abstractNumId w:val="19"/>
  </w:num>
  <w:num w:numId="11" w16cid:durableId="443112669">
    <w:abstractNumId w:val="17"/>
  </w:num>
  <w:num w:numId="12" w16cid:durableId="1878465833">
    <w:abstractNumId w:val="12"/>
  </w:num>
  <w:num w:numId="13" w16cid:durableId="41829958">
    <w:abstractNumId w:val="8"/>
  </w:num>
  <w:num w:numId="14" w16cid:durableId="1750424142">
    <w:abstractNumId w:val="1"/>
  </w:num>
  <w:num w:numId="15" w16cid:durableId="884100594">
    <w:abstractNumId w:val="0"/>
  </w:num>
  <w:num w:numId="16" w16cid:durableId="1653437470">
    <w:abstractNumId w:val="18"/>
  </w:num>
  <w:num w:numId="17" w16cid:durableId="1399941853">
    <w:abstractNumId w:val="32"/>
  </w:num>
  <w:num w:numId="18" w16cid:durableId="546112772">
    <w:abstractNumId w:val="27"/>
  </w:num>
  <w:num w:numId="19" w16cid:durableId="1861772126">
    <w:abstractNumId w:val="4"/>
  </w:num>
  <w:num w:numId="20" w16cid:durableId="1959407265">
    <w:abstractNumId w:val="40"/>
  </w:num>
  <w:num w:numId="21" w16cid:durableId="1440838233">
    <w:abstractNumId w:val="25"/>
  </w:num>
  <w:num w:numId="22" w16cid:durableId="379326921">
    <w:abstractNumId w:val="2"/>
  </w:num>
  <w:num w:numId="23" w16cid:durableId="1769231227">
    <w:abstractNumId w:val="36"/>
  </w:num>
  <w:num w:numId="24" w16cid:durableId="845048861">
    <w:abstractNumId w:val="39"/>
  </w:num>
  <w:num w:numId="25" w16cid:durableId="229922784">
    <w:abstractNumId w:val="38"/>
  </w:num>
  <w:num w:numId="26" w16cid:durableId="1785806569">
    <w:abstractNumId w:val="37"/>
  </w:num>
  <w:num w:numId="27" w16cid:durableId="1761833151">
    <w:abstractNumId w:val="34"/>
  </w:num>
  <w:num w:numId="28" w16cid:durableId="176045212">
    <w:abstractNumId w:val="41"/>
  </w:num>
  <w:num w:numId="29" w16cid:durableId="1141532195">
    <w:abstractNumId w:val="10"/>
  </w:num>
  <w:num w:numId="30" w16cid:durableId="948898345">
    <w:abstractNumId w:val="3"/>
  </w:num>
  <w:num w:numId="31" w16cid:durableId="184754912">
    <w:abstractNumId w:val="24"/>
  </w:num>
  <w:num w:numId="32" w16cid:durableId="2022582696">
    <w:abstractNumId w:val="7"/>
  </w:num>
  <w:num w:numId="33" w16cid:durableId="1504542424">
    <w:abstractNumId w:val="29"/>
  </w:num>
  <w:num w:numId="34" w16cid:durableId="1108039712">
    <w:abstractNumId w:val="31"/>
  </w:num>
  <w:num w:numId="35" w16cid:durableId="188371779">
    <w:abstractNumId w:val="15"/>
  </w:num>
  <w:num w:numId="36" w16cid:durableId="1156916138">
    <w:abstractNumId w:val="28"/>
  </w:num>
  <w:num w:numId="37" w16cid:durableId="1573196499">
    <w:abstractNumId w:val="22"/>
  </w:num>
  <w:num w:numId="38" w16cid:durableId="1719626208">
    <w:abstractNumId w:val="23"/>
  </w:num>
  <w:num w:numId="39" w16cid:durableId="1849442140">
    <w:abstractNumId w:val="30"/>
  </w:num>
  <w:num w:numId="40" w16cid:durableId="710416909">
    <w:abstractNumId w:val="14"/>
  </w:num>
  <w:num w:numId="41" w16cid:durableId="2036880533">
    <w:abstractNumId w:val="16"/>
  </w:num>
  <w:num w:numId="42" w16cid:durableId="1043556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9C"/>
    <w:rsid w:val="00002A16"/>
    <w:rsid w:val="00003CA8"/>
    <w:rsid w:val="00011CE5"/>
    <w:rsid w:val="00027BC1"/>
    <w:rsid w:val="00042CC8"/>
    <w:rsid w:val="00042E9C"/>
    <w:rsid w:val="0004483C"/>
    <w:rsid w:val="00053D17"/>
    <w:rsid w:val="000655B8"/>
    <w:rsid w:val="000E26BE"/>
    <w:rsid w:val="00107600"/>
    <w:rsid w:val="001166DF"/>
    <w:rsid w:val="001268C4"/>
    <w:rsid w:val="001304A7"/>
    <w:rsid w:val="00142A32"/>
    <w:rsid w:val="00154B22"/>
    <w:rsid w:val="001778AA"/>
    <w:rsid w:val="00183BF4"/>
    <w:rsid w:val="001A0002"/>
    <w:rsid w:val="001A07E1"/>
    <w:rsid w:val="001A5BB1"/>
    <w:rsid w:val="001B5731"/>
    <w:rsid w:val="001C45C0"/>
    <w:rsid w:val="001F1EA7"/>
    <w:rsid w:val="001F422A"/>
    <w:rsid w:val="00204BB0"/>
    <w:rsid w:val="0022221D"/>
    <w:rsid w:val="00231ADD"/>
    <w:rsid w:val="002423A7"/>
    <w:rsid w:val="00267016"/>
    <w:rsid w:val="00292B69"/>
    <w:rsid w:val="00296A25"/>
    <w:rsid w:val="002A386C"/>
    <w:rsid w:val="002A72F1"/>
    <w:rsid w:val="002B479B"/>
    <w:rsid w:val="002B637D"/>
    <w:rsid w:val="002D0B0C"/>
    <w:rsid w:val="002D6260"/>
    <w:rsid w:val="003231A9"/>
    <w:rsid w:val="00357070"/>
    <w:rsid w:val="00360A22"/>
    <w:rsid w:val="00360E05"/>
    <w:rsid w:val="003A0B6F"/>
    <w:rsid w:val="003C1268"/>
    <w:rsid w:val="003C75B3"/>
    <w:rsid w:val="003F6FEC"/>
    <w:rsid w:val="0041407D"/>
    <w:rsid w:val="00444F2B"/>
    <w:rsid w:val="00445866"/>
    <w:rsid w:val="0044741A"/>
    <w:rsid w:val="00457639"/>
    <w:rsid w:val="004604F3"/>
    <w:rsid w:val="00487717"/>
    <w:rsid w:val="004966DC"/>
    <w:rsid w:val="004C33F3"/>
    <w:rsid w:val="004D1CB1"/>
    <w:rsid w:val="004D2A71"/>
    <w:rsid w:val="004D4BD2"/>
    <w:rsid w:val="004D7B63"/>
    <w:rsid w:val="004E4CC9"/>
    <w:rsid w:val="00507DEC"/>
    <w:rsid w:val="00521BF3"/>
    <w:rsid w:val="00534F92"/>
    <w:rsid w:val="00543BBE"/>
    <w:rsid w:val="005568F4"/>
    <w:rsid w:val="0057358E"/>
    <w:rsid w:val="00575353"/>
    <w:rsid w:val="00575A34"/>
    <w:rsid w:val="00581AF4"/>
    <w:rsid w:val="005A6848"/>
    <w:rsid w:val="005C0BA2"/>
    <w:rsid w:val="005C101B"/>
    <w:rsid w:val="005E7C38"/>
    <w:rsid w:val="005F1286"/>
    <w:rsid w:val="005F269E"/>
    <w:rsid w:val="00615A10"/>
    <w:rsid w:val="00647412"/>
    <w:rsid w:val="00653005"/>
    <w:rsid w:val="00663E6C"/>
    <w:rsid w:val="006A6CE4"/>
    <w:rsid w:val="006B09A9"/>
    <w:rsid w:val="006B452B"/>
    <w:rsid w:val="006B6B15"/>
    <w:rsid w:val="006D5806"/>
    <w:rsid w:val="006F4F1C"/>
    <w:rsid w:val="0073734E"/>
    <w:rsid w:val="00747A28"/>
    <w:rsid w:val="00785D50"/>
    <w:rsid w:val="007A2490"/>
    <w:rsid w:val="007C17BD"/>
    <w:rsid w:val="007D2890"/>
    <w:rsid w:val="00810DC8"/>
    <w:rsid w:val="00822698"/>
    <w:rsid w:val="0082544D"/>
    <w:rsid w:val="0085326F"/>
    <w:rsid w:val="00880700"/>
    <w:rsid w:val="008924D8"/>
    <w:rsid w:val="008A6F2A"/>
    <w:rsid w:val="008D0690"/>
    <w:rsid w:val="009254B1"/>
    <w:rsid w:val="00945B14"/>
    <w:rsid w:val="00946369"/>
    <w:rsid w:val="0096191A"/>
    <w:rsid w:val="009628DB"/>
    <w:rsid w:val="00964BDF"/>
    <w:rsid w:val="00964F5A"/>
    <w:rsid w:val="009900E5"/>
    <w:rsid w:val="009A17AD"/>
    <w:rsid w:val="009A2D09"/>
    <w:rsid w:val="009C6097"/>
    <w:rsid w:val="009D1A84"/>
    <w:rsid w:val="009D706B"/>
    <w:rsid w:val="009F63B5"/>
    <w:rsid w:val="00A16CE7"/>
    <w:rsid w:val="00A2570C"/>
    <w:rsid w:val="00A32E40"/>
    <w:rsid w:val="00A36128"/>
    <w:rsid w:val="00A37C05"/>
    <w:rsid w:val="00A54B26"/>
    <w:rsid w:val="00A81876"/>
    <w:rsid w:val="00AB19AD"/>
    <w:rsid w:val="00AB706B"/>
    <w:rsid w:val="00AC13DF"/>
    <w:rsid w:val="00AE4DCC"/>
    <w:rsid w:val="00B249F8"/>
    <w:rsid w:val="00B35892"/>
    <w:rsid w:val="00B951D3"/>
    <w:rsid w:val="00BE6260"/>
    <w:rsid w:val="00BF0333"/>
    <w:rsid w:val="00C04D1A"/>
    <w:rsid w:val="00C06BE7"/>
    <w:rsid w:val="00C15440"/>
    <w:rsid w:val="00C20401"/>
    <w:rsid w:val="00C30C2F"/>
    <w:rsid w:val="00C578BD"/>
    <w:rsid w:val="00C60854"/>
    <w:rsid w:val="00C9505F"/>
    <w:rsid w:val="00C95CC4"/>
    <w:rsid w:val="00CA4EEC"/>
    <w:rsid w:val="00CA4FC5"/>
    <w:rsid w:val="00CB034F"/>
    <w:rsid w:val="00CB79E9"/>
    <w:rsid w:val="00CD291A"/>
    <w:rsid w:val="00D11293"/>
    <w:rsid w:val="00D32F55"/>
    <w:rsid w:val="00D5656A"/>
    <w:rsid w:val="00D57E4A"/>
    <w:rsid w:val="00D800C5"/>
    <w:rsid w:val="00D8581F"/>
    <w:rsid w:val="00D85C1D"/>
    <w:rsid w:val="00DA1064"/>
    <w:rsid w:val="00DB278E"/>
    <w:rsid w:val="00DD4B47"/>
    <w:rsid w:val="00DE3311"/>
    <w:rsid w:val="00DE36BA"/>
    <w:rsid w:val="00DF6EF3"/>
    <w:rsid w:val="00E131E7"/>
    <w:rsid w:val="00E2421A"/>
    <w:rsid w:val="00E42A39"/>
    <w:rsid w:val="00E63865"/>
    <w:rsid w:val="00E74116"/>
    <w:rsid w:val="00E93387"/>
    <w:rsid w:val="00E96328"/>
    <w:rsid w:val="00E96BB9"/>
    <w:rsid w:val="00EA1874"/>
    <w:rsid w:val="00ED1BD2"/>
    <w:rsid w:val="00EF3DC6"/>
    <w:rsid w:val="00F20681"/>
    <w:rsid w:val="00F3161A"/>
    <w:rsid w:val="00F71B5C"/>
    <w:rsid w:val="00FA5417"/>
    <w:rsid w:val="00FA6260"/>
    <w:rsid w:val="00FB1DEC"/>
    <w:rsid w:val="00FC7741"/>
    <w:rsid w:val="00FF1FFA"/>
    <w:rsid w:val="00FF70F1"/>
    <w:rsid w:val="015B31F3"/>
    <w:rsid w:val="01EEE857"/>
    <w:rsid w:val="02B4A5C2"/>
    <w:rsid w:val="03018E65"/>
    <w:rsid w:val="082D9359"/>
    <w:rsid w:val="09C0D794"/>
    <w:rsid w:val="0C162BA6"/>
    <w:rsid w:val="0C212C6D"/>
    <w:rsid w:val="0C2D1F2B"/>
    <w:rsid w:val="0C2F17E1"/>
    <w:rsid w:val="0E0400A8"/>
    <w:rsid w:val="102138C1"/>
    <w:rsid w:val="118E3ED4"/>
    <w:rsid w:val="11B61E80"/>
    <w:rsid w:val="11EB9C11"/>
    <w:rsid w:val="12EAF42F"/>
    <w:rsid w:val="14521851"/>
    <w:rsid w:val="1664D8CE"/>
    <w:rsid w:val="16D6A9C3"/>
    <w:rsid w:val="1A5350EB"/>
    <w:rsid w:val="1C180DB4"/>
    <w:rsid w:val="1CD63D2E"/>
    <w:rsid w:val="1EFD0094"/>
    <w:rsid w:val="20C8B2C8"/>
    <w:rsid w:val="212F10E9"/>
    <w:rsid w:val="214ED36E"/>
    <w:rsid w:val="21AF55B7"/>
    <w:rsid w:val="21E865DE"/>
    <w:rsid w:val="2373AE6B"/>
    <w:rsid w:val="24951462"/>
    <w:rsid w:val="28991C0F"/>
    <w:rsid w:val="28CA96A5"/>
    <w:rsid w:val="28DC34E4"/>
    <w:rsid w:val="28EE908A"/>
    <w:rsid w:val="2BE1440E"/>
    <w:rsid w:val="2C2C019C"/>
    <w:rsid w:val="30007AED"/>
    <w:rsid w:val="31036415"/>
    <w:rsid w:val="31360CB0"/>
    <w:rsid w:val="32035566"/>
    <w:rsid w:val="39B86FD5"/>
    <w:rsid w:val="39F271D3"/>
    <w:rsid w:val="3BA528BF"/>
    <w:rsid w:val="3BE21C9A"/>
    <w:rsid w:val="3C1078A0"/>
    <w:rsid w:val="3D0D9132"/>
    <w:rsid w:val="3F389A39"/>
    <w:rsid w:val="44621146"/>
    <w:rsid w:val="465C6D89"/>
    <w:rsid w:val="4716A5B1"/>
    <w:rsid w:val="49017580"/>
    <w:rsid w:val="4A3F52AE"/>
    <w:rsid w:val="4B9E19BD"/>
    <w:rsid w:val="4C9EA7C2"/>
    <w:rsid w:val="4D06F4B3"/>
    <w:rsid w:val="4E029DCF"/>
    <w:rsid w:val="518BF391"/>
    <w:rsid w:val="518DE10F"/>
    <w:rsid w:val="51C4E13F"/>
    <w:rsid w:val="531D5DCD"/>
    <w:rsid w:val="53D8AD63"/>
    <w:rsid w:val="540F89DA"/>
    <w:rsid w:val="55CD01BE"/>
    <w:rsid w:val="566E5B3F"/>
    <w:rsid w:val="57E6A54C"/>
    <w:rsid w:val="58601E95"/>
    <w:rsid w:val="5A462819"/>
    <w:rsid w:val="5C8D6124"/>
    <w:rsid w:val="5D555F53"/>
    <w:rsid w:val="6000594F"/>
    <w:rsid w:val="602C5A2B"/>
    <w:rsid w:val="60A2FBDF"/>
    <w:rsid w:val="6164ECF7"/>
    <w:rsid w:val="6251EC40"/>
    <w:rsid w:val="65CCC913"/>
    <w:rsid w:val="67372EAE"/>
    <w:rsid w:val="69FC161B"/>
    <w:rsid w:val="6A3E6488"/>
    <w:rsid w:val="6AB12C07"/>
    <w:rsid w:val="71651BB2"/>
    <w:rsid w:val="72D39BF8"/>
    <w:rsid w:val="756F329F"/>
    <w:rsid w:val="7613D0F7"/>
    <w:rsid w:val="78619613"/>
    <w:rsid w:val="7A48F8D0"/>
    <w:rsid w:val="7C7EAA3C"/>
    <w:rsid w:val="7C7F0F6C"/>
    <w:rsid w:val="7D7329E1"/>
    <w:rsid w:val="7DBE32FB"/>
    <w:rsid w:val="7DC1E143"/>
    <w:rsid w:val="7FA2F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8691"/>
  <w15:chartTrackingRefBased/>
  <w15:docId w15:val="{ABA01B07-1C13-4761-BDDE-6B5D96A5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07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E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E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F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F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75B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">
    <w:name w:val="span"/>
    <w:basedOn w:val="DefaultParagraphFont"/>
    <w:rsid w:val="005E7C38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5E7C38"/>
    <w:pPr>
      <w:pBdr>
        <w:left w:val="none" w:sz="0" w:space="3" w:color="auto"/>
      </w:pBdr>
      <w:spacing w:line="240" w:lineRule="atLeast"/>
      <w:textAlignment w:val="baseline"/>
    </w:pPr>
  </w:style>
  <w:style w:type="paragraph" w:styleId="NormalWeb">
    <w:name w:val="Normal (Web)"/>
    <w:basedOn w:val="Normal"/>
    <w:uiPriority w:val="99"/>
    <w:unhideWhenUsed/>
    <w:rsid w:val="004140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68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3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9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8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4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1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8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site-porfilio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thonyooo0" TargetMode="External"/><Relationship Id="rId5" Type="http://schemas.openxmlformats.org/officeDocument/2006/relationships/hyperlink" Target="https://www.linkedin.com/in/anthony-jimenez-4bb9432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Rivas</dc:creator>
  <cp:keywords/>
  <dc:description/>
  <cp:lastModifiedBy>Jimenez, Anthony P</cp:lastModifiedBy>
  <cp:revision>2</cp:revision>
  <dcterms:created xsi:type="dcterms:W3CDTF">2025-11-26T02:53:00Z</dcterms:created>
  <dcterms:modified xsi:type="dcterms:W3CDTF">2025-11-26T02:53:00Z</dcterms:modified>
</cp:coreProperties>
</file>